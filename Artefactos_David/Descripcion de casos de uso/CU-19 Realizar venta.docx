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DDC8F" w14:textId="77777777" w:rsidR="00035976" w:rsidRPr="00035976" w:rsidRDefault="00035976">
      <w:pPr>
        <w:rPr>
          <w:lang w:val="es-MX"/>
        </w:rPr>
      </w:pPr>
    </w:p>
    <w:tbl>
      <w:tblPr>
        <w:tblW w:w="4923" w:type="pct"/>
        <w:tblLook w:val="04A0" w:firstRow="1" w:lastRow="0" w:firstColumn="1" w:lastColumn="0" w:noHBand="0" w:noVBand="1"/>
      </w:tblPr>
      <w:tblGrid>
        <w:gridCol w:w="1782"/>
        <w:gridCol w:w="6900"/>
      </w:tblGrid>
      <w:tr w:rsidR="00384993" w:rsidRPr="005B6FE0" w14:paraId="291E3CDE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EB35C8D" w14:textId="77777777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softHyphen/>
            </w:r>
            <w:r w:rsidRPr="00731113">
              <w:rPr>
                <w:rFonts w:cs="Arial"/>
                <w:b/>
                <w:lang w:val="es-ES"/>
              </w:rPr>
              <w:softHyphen/>
              <w:t>ID: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1F257C6" w14:textId="08C2B969" w:rsidR="00035976" w:rsidRPr="005B6FE0" w:rsidRDefault="00C24295" w:rsidP="00C24295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CU-1</w:t>
            </w:r>
            <w:r w:rsidR="006B2B1A">
              <w:rPr>
                <w:rFonts w:cs="Arial"/>
                <w:lang w:val="es-ES"/>
              </w:rPr>
              <w:t>9</w:t>
            </w:r>
          </w:p>
        </w:tc>
      </w:tr>
      <w:tr w:rsidR="00384993" w:rsidRPr="00731113" w14:paraId="4086437C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0811E6BF" w14:textId="34013C8A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Nombre</w:t>
            </w:r>
            <w:r w:rsidR="00C37B68">
              <w:rPr>
                <w:rFonts w:cs="Arial"/>
                <w:b/>
                <w:lang w:val="es-ES"/>
              </w:rPr>
              <w:t xml:space="preserve"> del CU</w:t>
            </w:r>
            <w:r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CDD58D" w14:textId="0BD54970" w:rsidR="00035976" w:rsidRPr="00731113" w:rsidRDefault="006B2B1A" w:rsidP="00E46C0B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Realizar venta</w:t>
            </w:r>
          </w:p>
        </w:tc>
      </w:tr>
      <w:tr w:rsidR="00384993" w:rsidRPr="00731113" w14:paraId="7822C57A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9D7CDE6" w14:textId="36686566" w:rsidR="00035976" w:rsidRPr="00731113" w:rsidRDefault="00C37B68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Responsable</w:t>
            </w:r>
            <w:r w:rsidR="00035976"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702F94C" w14:textId="6CB688C7" w:rsidR="00035976" w:rsidRPr="00731113" w:rsidRDefault="00C24295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Hector David Madrid Rivera</w:t>
            </w:r>
          </w:p>
        </w:tc>
      </w:tr>
      <w:tr w:rsidR="00384993" w:rsidRPr="00731113" w14:paraId="10898CB6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0DE9F350" w14:textId="3C3F1AA8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 xml:space="preserve">Fecha de </w:t>
            </w:r>
            <w:r w:rsidR="00C24295">
              <w:rPr>
                <w:rFonts w:cs="Arial"/>
                <w:b/>
                <w:lang w:val="es-ES"/>
              </w:rPr>
              <w:t>creación</w:t>
            </w:r>
            <w:r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327FFB4" w14:textId="013CBD9F" w:rsidR="00035976" w:rsidRPr="00731113" w:rsidRDefault="00C24295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11/03/2023</w:t>
            </w:r>
          </w:p>
        </w:tc>
      </w:tr>
      <w:tr w:rsidR="00384993" w:rsidRPr="00B645D1" w14:paraId="21499F96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07E7E050" w14:textId="624EAFA0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Descripción: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5950765" w14:textId="3C38C208" w:rsidR="00E46C0B" w:rsidRPr="002570A7" w:rsidRDefault="002570A7" w:rsidP="002A1A37">
            <w:pPr>
              <w:jc w:val="both"/>
              <w:rPr>
                <w:rFonts w:cs="Arial"/>
                <w:lang w:val="es-MX"/>
              </w:rPr>
            </w:pPr>
            <w:r>
              <w:rPr>
                <w:rFonts w:cs="Arial"/>
                <w:lang w:val="es-ES"/>
              </w:rPr>
              <w:t xml:space="preserve">El </w:t>
            </w:r>
            <w:r w:rsidR="006B2B1A">
              <w:rPr>
                <w:rFonts w:cs="Arial"/>
                <w:lang w:val="es-ES"/>
              </w:rPr>
              <w:t>cajero de la casa de empeño quiere realizar una venta de uno o varios artículos a un cliente.</w:t>
            </w:r>
          </w:p>
        </w:tc>
      </w:tr>
      <w:tr w:rsidR="00E46C0B" w:rsidRPr="00731113" w14:paraId="68EC6F85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38DE2803" w14:textId="6CC5E878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Actor(es):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DB1CC03" w14:textId="54D842C8" w:rsidR="00E46C0B" w:rsidRPr="006B2B1A" w:rsidRDefault="006B2B1A" w:rsidP="00EA3C12">
            <w:pPr>
              <w:rPr>
                <w:rFonts w:cs="Arial"/>
              </w:rPr>
            </w:pPr>
            <w:r>
              <w:rPr>
                <w:rFonts w:cs="Arial"/>
                <w:lang w:val="es-ES"/>
              </w:rPr>
              <w:t>Cajero</w:t>
            </w:r>
          </w:p>
        </w:tc>
      </w:tr>
      <w:tr w:rsidR="00384993" w:rsidRPr="00B645D1" w14:paraId="2647B259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07BF491" w14:textId="086AFD45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Disparador: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62258F" w14:textId="77BB75CD" w:rsidR="00C24295" w:rsidRPr="00C24295" w:rsidRDefault="00C24295" w:rsidP="00EA3C12">
            <w:pPr>
              <w:rPr>
                <w:rFonts w:cs="Arial"/>
                <w:lang w:val="es-MX"/>
              </w:rPr>
            </w:pPr>
            <w:r>
              <w:rPr>
                <w:rFonts w:cs="Arial"/>
                <w:lang w:val="es-ES"/>
              </w:rPr>
              <w:t xml:space="preserve">El </w:t>
            </w:r>
            <w:r w:rsidR="0086191B">
              <w:rPr>
                <w:rFonts w:cs="Arial"/>
                <w:lang w:val="es-ES"/>
              </w:rPr>
              <w:t>Cajero</w:t>
            </w:r>
            <w:r w:rsidR="002570A7">
              <w:rPr>
                <w:rFonts w:cs="Arial"/>
                <w:lang w:val="es-ES"/>
              </w:rPr>
              <w:t xml:space="preserve"> da clic en el botón consultar </w:t>
            </w:r>
            <w:r w:rsidR="005B202C">
              <w:rPr>
                <w:rFonts w:cs="Arial"/>
                <w:lang w:val="es-ES"/>
              </w:rPr>
              <w:t>realizar venta</w:t>
            </w:r>
            <w:r>
              <w:rPr>
                <w:rFonts w:cs="Arial"/>
                <w:lang w:val="es-MX"/>
              </w:rPr>
              <w:t>.</w:t>
            </w:r>
          </w:p>
        </w:tc>
      </w:tr>
      <w:tr w:rsidR="00384993" w:rsidRPr="00B645D1" w14:paraId="48CCB61B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791BA2E" w14:textId="2E5EA42F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Precondiciones: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CA032E1" w14:textId="679B57D1" w:rsidR="002F4C95" w:rsidRPr="002F4C95" w:rsidRDefault="002F4C95" w:rsidP="002F4C95">
            <w:pPr>
              <w:pStyle w:val="Prrafodelista"/>
              <w:numPr>
                <w:ilvl w:val="0"/>
                <w:numId w:val="3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Los artículos para vender se encuentran disponibles para venta</w:t>
            </w:r>
          </w:p>
        </w:tc>
      </w:tr>
      <w:tr w:rsidR="00384993" w:rsidRPr="00C448C2" w14:paraId="4EF1A6B0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07317E0" w14:textId="03FC33E5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Flujo Normal: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6C2B0E0" w14:textId="77777777" w:rsidR="00575314" w:rsidRPr="00C448C2" w:rsidRDefault="00C448C2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muestra la GUI </w:t>
            </w:r>
            <w:r>
              <w:t>– “Realizar venta”.</w:t>
            </w:r>
          </w:p>
          <w:p w14:paraId="6A227B5E" w14:textId="6C1DEF7E" w:rsidR="00C448C2" w:rsidRDefault="00C448C2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Cajero ingresa el código de barras del artículo que desea vender</w:t>
            </w:r>
          </w:p>
          <w:p w14:paraId="5379AE4E" w14:textId="60FFB5B1" w:rsidR="00C448C2" w:rsidRDefault="00C448C2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“Buscar”</w:t>
            </w:r>
          </w:p>
          <w:p w14:paraId="1A015DCA" w14:textId="77777777" w:rsidR="00C448C2" w:rsidRDefault="00C448C2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muestra el artículo que se encontró. (FA-01) </w:t>
            </w:r>
          </w:p>
          <w:p w14:paraId="3529862D" w14:textId="77777777" w:rsidR="00C448C2" w:rsidRDefault="00C448C2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“Agregar a carrito”.</w:t>
            </w:r>
          </w:p>
          <w:p w14:paraId="46FADFC4" w14:textId="49AF0550" w:rsidR="00C448C2" w:rsidRDefault="00C448C2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Cajero ingresa el nombre “Publico general” para marcar venta como venta al público en general.</w:t>
            </w:r>
          </w:p>
          <w:p w14:paraId="30060F92" w14:textId="77777777" w:rsidR="00C448C2" w:rsidRDefault="00C448C2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Sistema muestra la información del cliente general</w:t>
            </w:r>
          </w:p>
          <w:p w14:paraId="452B79C8" w14:textId="13E4D0CE" w:rsidR="00EC52E7" w:rsidRDefault="00EC52E7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“Realizar venta” (FA-02, FA-03)</w:t>
            </w:r>
          </w:p>
          <w:p w14:paraId="0055D54A" w14:textId="0660659C" w:rsidR="00EC52E7" w:rsidRDefault="00EC52E7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Sistema muestra la GUI – “Revisar carrito de compras”</w:t>
            </w:r>
          </w:p>
          <w:p w14:paraId="0A11885D" w14:textId="77777777" w:rsidR="00EC52E7" w:rsidRDefault="00EC52E7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Sistema muestra un listado de los productos que están en el carrito junto con el monto final a pagar</w:t>
            </w:r>
          </w:p>
          <w:p w14:paraId="55AECB84" w14:textId="4F65AB10" w:rsidR="00EC52E7" w:rsidRDefault="00EC52E7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“Realizar venta”. (FA-04, FA-05)</w:t>
            </w:r>
          </w:p>
          <w:p w14:paraId="45611FCB" w14:textId="76C46C33" w:rsidR="00EC52E7" w:rsidRDefault="00EC52E7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Sistema muestra la Alerta “</w:t>
            </w:r>
            <w:r w:rsidR="00212D5C">
              <w:rPr>
                <w:lang w:val="es-ES"/>
              </w:rPr>
              <w:t>Confirmación</w:t>
            </w:r>
            <w:r>
              <w:rPr>
                <w:lang w:val="es-ES"/>
              </w:rPr>
              <w:t xml:space="preserve"> de movimiento”.</w:t>
            </w:r>
          </w:p>
          <w:p w14:paraId="6114882D" w14:textId="6139300C" w:rsidR="00EC52E7" w:rsidRDefault="00EC52E7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“Confirmar”. (FA-06,)</w:t>
            </w:r>
          </w:p>
          <w:p w14:paraId="7E0EE0D6" w14:textId="77777777" w:rsidR="00EC52E7" w:rsidRDefault="00EC52E7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Sistema muestra la Alerta “Ingrese monto en caja”.</w:t>
            </w:r>
          </w:p>
          <w:p w14:paraId="138D2049" w14:textId="77777777" w:rsidR="00EC52E7" w:rsidRDefault="00212D5C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“Continuar”.</w:t>
            </w:r>
          </w:p>
          <w:p w14:paraId="7C448AA8" w14:textId="77777777" w:rsidR="00212D5C" w:rsidRDefault="00212D5C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Sistema muestra la Alerta “Operación exitosa”. (EX-01)</w:t>
            </w:r>
          </w:p>
          <w:p w14:paraId="4170A32D" w14:textId="77777777" w:rsidR="00212D5C" w:rsidRDefault="00212D5C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“Aceptar”</w:t>
            </w:r>
          </w:p>
          <w:p w14:paraId="07431C8A" w14:textId="1AC39602" w:rsidR="00212D5C" w:rsidRDefault="00212D5C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Sistema cierra todas las alertas y las GUI “Revisar carrito de compras” y “Realizar venta”.</w:t>
            </w:r>
          </w:p>
          <w:p w14:paraId="5C5E97E7" w14:textId="2941BC9F" w:rsidR="007D2B65" w:rsidRDefault="007D2B65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El caso de uso continua en el caso de uso CU-17 Imprimir tickets</w:t>
            </w:r>
          </w:p>
          <w:p w14:paraId="0A67E610" w14:textId="1C0C00CB" w:rsidR="00212D5C" w:rsidRPr="00C448C2" w:rsidRDefault="00212D5C" w:rsidP="00C448C2">
            <w:pPr>
              <w:pStyle w:val="Prrafodelista"/>
              <w:numPr>
                <w:ilvl w:val="0"/>
                <w:numId w:val="23"/>
              </w:numPr>
              <w:rPr>
                <w:lang w:val="es-ES"/>
              </w:rPr>
            </w:pPr>
            <w:r>
              <w:rPr>
                <w:lang w:val="es-ES"/>
              </w:rPr>
              <w:t>Termina caso de uso.</w:t>
            </w:r>
          </w:p>
        </w:tc>
      </w:tr>
      <w:tr w:rsidR="00384993" w:rsidRPr="00B645D1" w14:paraId="6B32CE6C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27949497" w14:textId="53C0CCDD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Flujos Alternos: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BCAB552" w14:textId="77777777" w:rsidR="00575314" w:rsidRDefault="00212D5C" w:rsidP="00602E04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FA-01 Articulo no encontrado</w:t>
            </w:r>
          </w:p>
          <w:p w14:paraId="645FF489" w14:textId="77777777" w:rsidR="00212D5C" w:rsidRDefault="00212D5C" w:rsidP="00212D5C">
            <w:pPr>
              <w:pStyle w:val="Prrafodelista"/>
              <w:numPr>
                <w:ilvl w:val="0"/>
                <w:numId w:val="25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no encuentra el articulo solicitado.</w:t>
            </w:r>
          </w:p>
          <w:p w14:paraId="102BED1B" w14:textId="77777777" w:rsidR="00212D5C" w:rsidRDefault="00212D5C" w:rsidP="00212D5C">
            <w:pPr>
              <w:pStyle w:val="Prrafodelista"/>
              <w:numPr>
                <w:ilvl w:val="0"/>
                <w:numId w:val="25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muestra la Alerta “Articulo no encontrado”</w:t>
            </w:r>
          </w:p>
          <w:p w14:paraId="5CAE3613" w14:textId="77777777" w:rsidR="00212D5C" w:rsidRDefault="00212D5C" w:rsidP="00212D5C">
            <w:pPr>
              <w:pStyle w:val="Prrafodelista"/>
              <w:numPr>
                <w:ilvl w:val="0"/>
                <w:numId w:val="25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Cajero da clic en el botón “Aceptar”</w:t>
            </w:r>
          </w:p>
          <w:p w14:paraId="75DABF2E" w14:textId="77777777" w:rsidR="00212D5C" w:rsidRDefault="00212D5C" w:rsidP="00212D5C">
            <w:pPr>
              <w:pStyle w:val="Prrafodelista"/>
              <w:numPr>
                <w:ilvl w:val="0"/>
                <w:numId w:val="25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caso de uso continua en el paso 2 del flujo normal</w:t>
            </w:r>
          </w:p>
          <w:p w14:paraId="071B11B6" w14:textId="77777777" w:rsidR="00212D5C" w:rsidRDefault="00212D5C" w:rsidP="00212D5C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FA-02 Cancelar venta</w:t>
            </w:r>
          </w:p>
          <w:p w14:paraId="0D625E4A" w14:textId="77777777" w:rsidR="00212D5C" w:rsidRDefault="00212D5C" w:rsidP="00212D5C">
            <w:pPr>
              <w:pStyle w:val="Prrafodelista"/>
              <w:numPr>
                <w:ilvl w:val="0"/>
                <w:numId w:val="26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lastRenderedPageBreak/>
              <w:t>El Cajero da clic en el botón “Cancelar”</w:t>
            </w:r>
          </w:p>
          <w:p w14:paraId="1AA15C85" w14:textId="77777777" w:rsidR="00212D5C" w:rsidRDefault="00212D5C" w:rsidP="00212D5C">
            <w:pPr>
              <w:pStyle w:val="Prrafodelista"/>
              <w:numPr>
                <w:ilvl w:val="0"/>
                <w:numId w:val="26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GUI - “Realizar venta”</w:t>
            </w:r>
          </w:p>
          <w:p w14:paraId="6B42C6D1" w14:textId="77777777" w:rsidR="00212D5C" w:rsidRDefault="00212D5C" w:rsidP="00212D5C">
            <w:pPr>
              <w:pStyle w:val="Prrafodelista"/>
              <w:numPr>
                <w:ilvl w:val="0"/>
                <w:numId w:val="26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Termina caso de uso.</w:t>
            </w:r>
          </w:p>
          <w:p w14:paraId="5A466C9C" w14:textId="1FFD5BED" w:rsidR="00F903A1" w:rsidRDefault="00F903A1" w:rsidP="00F903A1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</w:t>
            </w:r>
            <w:r w:rsidR="00B645D1">
              <w:rPr>
                <w:rFonts w:cs="Arial"/>
                <w:lang w:val="es-ES"/>
              </w:rPr>
              <w:t>3</w:t>
            </w:r>
            <w:r>
              <w:rPr>
                <w:rFonts w:cs="Arial"/>
                <w:lang w:val="es-ES"/>
              </w:rPr>
              <w:t xml:space="preserve"> Cliente en lista negra</w:t>
            </w:r>
          </w:p>
          <w:p w14:paraId="29CA78B7" w14:textId="77777777" w:rsidR="00F903A1" w:rsidRDefault="00F903A1" w:rsidP="00F903A1">
            <w:pPr>
              <w:pStyle w:val="Prrafodelista"/>
              <w:numPr>
                <w:ilvl w:val="0"/>
                <w:numId w:val="28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muestra la Alerta “Alerta de lista negra”</w:t>
            </w:r>
          </w:p>
          <w:p w14:paraId="40923180" w14:textId="77777777" w:rsidR="00F903A1" w:rsidRDefault="00F903A1" w:rsidP="00F903A1">
            <w:pPr>
              <w:pStyle w:val="Prrafodelista"/>
              <w:numPr>
                <w:ilvl w:val="0"/>
                <w:numId w:val="28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Cajero da clic en Revisar.</w:t>
            </w:r>
          </w:p>
          <w:p w14:paraId="3030FDB6" w14:textId="77777777" w:rsidR="00F903A1" w:rsidRDefault="00F903A1" w:rsidP="00F903A1">
            <w:pPr>
              <w:pStyle w:val="Prrafodelista"/>
              <w:numPr>
                <w:ilvl w:val="0"/>
                <w:numId w:val="28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caso de uso continua en el paso 11 del flujo normal</w:t>
            </w:r>
          </w:p>
          <w:p w14:paraId="21DE2ADB" w14:textId="34A9D308" w:rsidR="00F903A1" w:rsidRDefault="00F903A1" w:rsidP="00F903A1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</w:t>
            </w:r>
            <w:r w:rsidR="00B645D1">
              <w:rPr>
                <w:rFonts w:cs="Arial"/>
                <w:lang w:val="es-ES"/>
              </w:rPr>
              <w:t>4</w:t>
            </w:r>
            <w:r>
              <w:rPr>
                <w:rFonts w:cs="Arial"/>
                <w:lang w:val="es-ES"/>
              </w:rPr>
              <w:t xml:space="preserve"> Eliminar artículo del carrito</w:t>
            </w:r>
          </w:p>
          <w:p w14:paraId="65568631" w14:textId="77777777" w:rsidR="00F903A1" w:rsidRDefault="00F903A1" w:rsidP="00F903A1">
            <w:pPr>
              <w:pStyle w:val="Prrafodelista"/>
              <w:numPr>
                <w:ilvl w:val="0"/>
                <w:numId w:val="29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El Cajero busca el </w:t>
            </w:r>
            <w:proofErr w:type="spellStart"/>
            <w:r>
              <w:rPr>
                <w:rFonts w:cs="Arial"/>
                <w:lang w:val="es-ES"/>
              </w:rPr>
              <w:t>articulo</w:t>
            </w:r>
            <w:proofErr w:type="spellEnd"/>
            <w:r>
              <w:rPr>
                <w:rFonts w:cs="Arial"/>
                <w:lang w:val="es-ES"/>
              </w:rPr>
              <w:t xml:space="preserve"> que desea eliminar</w:t>
            </w:r>
          </w:p>
          <w:p w14:paraId="58198593" w14:textId="77777777" w:rsidR="00F903A1" w:rsidRDefault="00F903A1" w:rsidP="00F903A1">
            <w:pPr>
              <w:pStyle w:val="Prrafodelista"/>
              <w:numPr>
                <w:ilvl w:val="0"/>
                <w:numId w:val="29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Cajero da clic en el botón “Eliminar articulo”.</w:t>
            </w:r>
          </w:p>
          <w:p w14:paraId="4F5222B9" w14:textId="77777777" w:rsidR="00F903A1" w:rsidRDefault="00F903A1" w:rsidP="00F903A1">
            <w:pPr>
              <w:pStyle w:val="Prrafodelista"/>
              <w:numPr>
                <w:ilvl w:val="0"/>
                <w:numId w:val="29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elimina el articulo seleccionado del carrito de compras.</w:t>
            </w:r>
          </w:p>
          <w:p w14:paraId="7F973830" w14:textId="77777777" w:rsidR="00F903A1" w:rsidRDefault="00F903A1" w:rsidP="00F903A1">
            <w:pPr>
              <w:pStyle w:val="Prrafodelista"/>
              <w:numPr>
                <w:ilvl w:val="0"/>
                <w:numId w:val="29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Termina el flujo alterno</w:t>
            </w:r>
          </w:p>
          <w:p w14:paraId="335AF836" w14:textId="285B03E7" w:rsidR="00F903A1" w:rsidRDefault="00F903A1" w:rsidP="00F903A1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</w:t>
            </w:r>
            <w:r w:rsidR="00B645D1">
              <w:rPr>
                <w:rFonts w:cs="Arial"/>
                <w:lang w:val="es-ES"/>
              </w:rPr>
              <w:t>5</w:t>
            </w:r>
            <w:r>
              <w:rPr>
                <w:rFonts w:cs="Arial"/>
                <w:lang w:val="es-ES"/>
              </w:rPr>
              <w:t xml:space="preserve"> Clave del gerente requerida</w:t>
            </w:r>
          </w:p>
          <w:p w14:paraId="6B75116B" w14:textId="77777777" w:rsidR="00F903A1" w:rsidRDefault="00F903A1" w:rsidP="00F903A1">
            <w:pPr>
              <w:pStyle w:val="Prrafodelista"/>
              <w:numPr>
                <w:ilvl w:val="0"/>
                <w:numId w:val="30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muestra la Alerta “Clave del gerente requerida”</w:t>
            </w:r>
          </w:p>
          <w:p w14:paraId="78D97042" w14:textId="77777777" w:rsidR="00F903A1" w:rsidRDefault="00F903A1" w:rsidP="00F903A1">
            <w:pPr>
              <w:pStyle w:val="Prrafodelista"/>
              <w:numPr>
                <w:ilvl w:val="0"/>
                <w:numId w:val="30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Cajero ingresa la clave del gerente.</w:t>
            </w:r>
          </w:p>
          <w:p w14:paraId="47592994" w14:textId="429CE231" w:rsidR="00F903A1" w:rsidRDefault="00F903A1" w:rsidP="00F903A1">
            <w:pPr>
              <w:pStyle w:val="Prrafodelista"/>
              <w:numPr>
                <w:ilvl w:val="0"/>
                <w:numId w:val="30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El Cajero da clic en el botón </w:t>
            </w:r>
            <w:r w:rsidR="0058324A">
              <w:rPr>
                <w:rFonts w:cs="Arial"/>
                <w:lang w:val="es-ES"/>
              </w:rPr>
              <w:t>“</w:t>
            </w:r>
            <w:r>
              <w:rPr>
                <w:rFonts w:cs="Arial"/>
                <w:lang w:val="es-ES"/>
              </w:rPr>
              <w:t>Aceptar</w:t>
            </w:r>
            <w:r w:rsidR="0058324A">
              <w:rPr>
                <w:rFonts w:cs="Arial"/>
                <w:lang w:val="es-ES"/>
              </w:rPr>
              <w:t>”</w:t>
            </w:r>
          </w:p>
          <w:p w14:paraId="2A06FE5E" w14:textId="298254A4" w:rsidR="0058324A" w:rsidRDefault="0058324A" w:rsidP="00F903A1">
            <w:pPr>
              <w:pStyle w:val="Prrafodelista"/>
              <w:numPr>
                <w:ilvl w:val="0"/>
                <w:numId w:val="30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valida que la clave sea correcta. (FA-07)</w:t>
            </w:r>
          </w:p>
          <w:p w14:paraId="59BCEDA9" w14:textId="77777777" w:rsidR="0058324A" w:rsidRDefault="0058324A" w:rsidP="00F903A1">
            <w:pPr>
              <w:pStyle w:val="Prrafodelista"/>
              <w:numPr>
                <w:ilvl w:val="0"/>
                <w:numId w:val="30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caso de uso continua en el paso 15 del flujo normal</w:t>
            </w:r>
          </w:p>
          <w:p w14:paraId="49EC635E" w14:textId="2154A177" w:rsidR="0058324A" w:rsidRDefault="0058324A" w:rsidP="0058324A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</w:t>
            </w:r>
            <w:r w:rsidR="00B645D1">
              <w:rPr>
                <w:rFonts w:cs="Arial"/>
                <w:lang w:val="es-ES"/>
              </w:rPr>
              <w:t>6</w:t>
            </w:r>
            <w:r>
              <w:rPr>
                <w:rFonts w:cs="Arial"/>
                <w:lang w:val="es-ES"/>
              </w:rPr>
              <w:t xml:space="preserve"> Clave del gerente incorrecta</w:t>
            </w:r>
          </w:p>
          <w:p w14:paraId="41BAFBCA" w14:textId="0D3D29B3" w:rsidR="0058324A" w:rsidRDefault="0058324A" w:rsidP="0058324A">
            <w:pPr>
              <w:pStyle w:val="Prrafodelista"/>
              <w:numPr>
                <w:ilvl w:val="0"/>
                <w:numId w:val="31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detecta que la clave es incorrecta</w:t>
            </w:r>
          </w:p>
          <w:p w14:paraId="14BE688F" w14:textId="77777777" w:rsidR="0058324A" w:rsidRDefault="0058324A" w:rsidP="0058324A">
            <w:pPr>
              <w:pStyle w:val="Prrafodelista"/>
              <w:numPr>
                <w:ilvl w:val="0"/>
                <w:numId w:val="31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remarca de color rojo el campo de la clave del gerente</w:t>
            </w:r>
          </w:p>
          <w:p w14:paraId="0A1538DB" w14:textId="203CC4F1" w:rsidR="0058324A" w:rsidRPr="0058324A" w:rsidRDefault="0058324A" w:rsidP="0058324A">
            <w:pPr>
              <w:pStyle w:val="Prrafodelista"/>
              <w:numPr>
                <w:ilvl w:val="0"/>
                <w:numId w:val="31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caso de uso continua en el paso 2 del flujo alterno 06.</w:t>
            </w:r>
          </w:p>
        </w:tc>
      </w:tr>
      <w:tr w:rsidR="00212D5C" w:rsidRPr="006B7AD9" w14:paraId="42275D1B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725ED2A" w14:textId="1B200CAC" w:rsidR="00212D5C" w:rsidRPr="00731113" w:rsidRDefault="00212D5C" w:rsidP="00212D5C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lastRenderedPageBreak/>
              <w:t>Excepciones: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A8480E8" w14:textId="77777777" w:rsidR="00212D5C" w:rsidRDefault="00212D5C" w:rsidP="00212D5C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EX-01 Error de conexión con la base de datos</w:t>
            </w:r>
          </w:p>
          <w:p w14:paraId="38520B04" w14:textId="77777777" w:rsidR="00212D5C" w:rsidRDefault="00212D5C" w:rsidP="00212D5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no logra establecer conexión con la base de datos</w:t>
            </w:r>
          </w:p>
          <w:p w14:paraId="3E7D5DE9" w14:textId="77777777" w:rsidR="00212D5C" w:rsidRDefault="00212D5C" w:rsidP="00212D5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El Sistema muestra la Alerta – “Error de </w:t>
            </w:r>
            <w:proofErr w:type="spellStart"/>
            <w:r>
              <w:rPr>
                <w:rFonts w:cs="Arial"/>
                <w:lang w:val="es-ES"/>
              </w:rPr>
              <w:t>conexion</w:t>
            </w:r>
            <w:proofErr w:type="spellEnd"/>
            <w:r>
              <w:rPr>
                <w:rFonts w:cs="Arial"/>
                <w:lang w:val="es-ES"/>
              </w:rPr>
              <w:t>”</w:t>
            </w:r>
          </w:p>
          <w:p w14:paraId="6A889C18" w14:textId="77777777" w:rsidR="00212D5C" w:rsidRDefault="00212D5C" w:rsidP="00212D5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Empleado da clic en el botón “Aceptar”</w:t>
            </w:r>
          </w:p>
          <w:p w14:paraId="15D92681" w14:textId="77777777" w:rsidR="00212D5C" w:rsidRDefault="00212D5C" w:rsidP="00212D5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alerta</w:t>
            </w:r>
          </w:p>
          <w:p w14:paraId="78AB3EEF" w14:textId="77777777" w:rsidR="00212D5C" w:rsidRDefault="00212D5C" w:rsidP="00212D5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GUI – “Registros de venta”</w:t>
            </w:r>
          </w:p>
          <w:p w14:paraId="25081556" w14:textId="72F9EAA2" w:rsidR="00212D5C" w:rsidRPr="00212D5C" w:rsidRDefault="00212D5C" w:rsidP="00212D5C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 w:rsidRPr="00212D5C">
              <w:rPr>
                <w:rFonts w:cs="Arial"/>
                <w:lang w:val="es-ES"/>
              </w:rPr>
              <w:t>Termina caso de uso.</w:t>
            </w:r>
          </w:p>
        </w:tc>
      </w:tr>
      <w:tr w:rsidR="00212D5C" w:rsidRPr="00B645D1" w14:paraId="3EE16760" w14:textId="77777777" w:rsidTr="00212D5C">
        <w:trPr>
          <w:trHeight w:val="348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B2BBEFB" w14:textId="01AEE720" w:rsidR="00212D5C" w:rsidRPr="00731113" w:rsidRDefault="00212D5C" w:rsidP="00212D5C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Pos</w:t>
            </w:r>
            <w:r>
              <w:rPr>
                <w:rFonts w:cs="Arial"/>
                <w:b/>
                <w:lang w:val="es-ES"/>
              </w:rPr>
              <w:t>t</w:t>
            </w:r>
            <w:r w:rsidRPr="00731113">
              <w:rPr>
                <w:rFonts w:cs="Arial"/>
                <w:b/>
                <w:lang w:val="es-ES"/>
              </w:rPr>
              <w:t>condiciones: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C20C9B8" w14:textId="77777777" w:rsidR="00212D5C" w:rsidRDefault="00212D5C" w:rsidP="00212D5C">
            <w:pPr>
              <w:pStyle w:val="Prrafodelista"/>
              <w:numPr>
                <w:ilvl w:val="0"/>
                <w:numId w:val="20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La venta se ha registrado en la base de datos del sistema</w:t>
            </w:r>
          </w:p>
          <w:p w14:paraId="584A8BC8" w14:textId="37D4495B" w:rsidR="00212D5C" w:rsidRPr="00C24295" w:rsidRDefault="00212D5C" w:rsidP="00212D5C">
            <w:pPr>
              <w:pStyle w:val="Prrafodelista"/>
              <w:numPr>
                <w:ilvl w:val="0"/>
                <w:numId w:val="20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Los artículos vendidos ya no se encuentran disponibles para venta</w:t>
            </w:r>
          </w:p>
        </w:tc>
      </w:tr>
      <w:tr w:rsidR="00212D5C" w:rsidRPr="00B645D1" w14:paraId="14584D67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3A328CD5" w14:textId="371EA2DB" w:rsidR="00212D5C" w:rsidRPr="00731113" w:rsidRDefault="00212D5C" w:rsidP="00212D5C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Reglas de negocio: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05191EF" w14:textId="45F8998B" w:rsidR="00212D5C" w:rsidRDefault="00212D5C" w:rsidP="00212D5C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BR-XX. En el caso de que una venta se realice con uno o </w:t>
            </w:r>
            <w:proofErr w:type="spellStart"/>
            <w:r>
              <w:rPr>
                <w:rFonts w:cs="Arial"/>
                <w:lang w:val="es-ES"/>
              </w:rPr>
              <w:t>mas</w:t>
            </w:r>
            <w:proofErr w:type="spellEnd"/>
            <w:r>
              <w:rPr>
                <w:rFonts w:cs="Arial"/>
                <w:lang w:val="es-ES"/>
              </w:rPr>
              <w:t xml:space="preserve"> artículos con un precio menor al precio comercial o al precio del préstamo, se requerirá la aprobación del gerente</w:t>
            </w:r>
          </w:p>
        </w:tc>
      </w:tr>
      <w:tr w:rsidR="00212D5C" w:rsidRPr="005B6FE0" w14:paraId="32C90DA1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9EB9A77" w14:textId="1866E911" w:rsidR="00212D5C" w:rsidRPr="00731113" w:rsidRDefault="00212D5C" w:rsidP="00212D5C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 xml:space="preserve">Incluye: 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E9199DF" w14:textId="0F49BC25" w:rsidR="00212D5C" w:rsidRPr="007D2B65" w:rsidRDefault="007D2B65" w:rsidP="00212D5C">
            <w:pPr>
              <w:rPr>
                <w:rFonts w:cs="Arial"/>
                <w:u w:val="single"/>
                <w:lang w:val="es-ES"/>
              </w:rPr>
            </w:pPr>
            <w:r>
              <w:rPr>
                <w:rFonts w:cs="Arial"/>
                <w:lang w:val="es-ES"/>
              </w:rPr>
              <w:t>CU-17 Imprimir tickets</w:t>
            </w:r>
          </w:p>
        </w:tc>
      </w:tr>
      <w:tr w:rsidR="00212D5C" w:rsidRPr="00731113" w14:paraId="68F2D421" w14:textId="77777777" w:rsidTr="00212D5C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2191D3A" w14:textId="2EA4B7C7" w:rsidR="00212D5C" w:rsidRPr="00731113" w:rsidRDefault="00212D5C" w:rsidP="00212D5C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Extiende: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8831CC0" w14:textId="2F06448B" w:rsidR="00212D5C" w:rsidRPr="00731113" w:rsidRDefault="00647BE2" w:rsidP="00212D5C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Ninguno</w:t>
            </w:r>
          </w:p>
        </w:tc>
      </w:tr>
    </w:tbl>
    <w:p w14:paraId="58762E30" w14:textId="77777777" w:rsidR="003D5A95" w:rsidRDefault="003D5A95"/>
    <w:sectPr w:rsidR="003D5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6BB47" w14:textId="77777777" w:rsidR="003031BE" w:rsidRDefault="003031BE" w:rsidP="00035976">
      <w:r>
        <w:separator/>
      </w:r>
    </w:p>
  </w:endnote>
  <w:endnote w:type="continuationSeparator" w:id="0">
    <w:p w14:paraId="25582C10" w14:textId="77777777" w:rsidR="003031BE" w:rsidRDefault="003031BE" w:rsidP="00035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80662" w14:textId="77777777" w:rsidR="003031BE" w:rsidRDefault="003031BE" w:rsidP="00035976">
      <w:r>
        <w:separator/>
      </w:r>
    </w:p>
  </w:footnote>
  <w:footnote w:type="continuationSeparator" w:id="0">
    <w:p w14:paraId="0644F737" w14:textId="77777777" w:rsidR="003031BE" w:rsidRDefault="003031BE" w:rsidP="00035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0010"/>
    <w:multiLevelType w:val="single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11"/>
    <w:multiLevelType w:val="single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000013"/>
    <w:multiLevelType w:val="single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000014"/>
    <w:multiLevelType w:val="single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453226D"/>
    <w:multiLevelType w:val="hybridMultilevel"/>
    <w:tmpl w:val="E6BC78A4"/>
    <w:lvl w:ilvl="0" w:tplc="21BC76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BA1138"/>
    <w:multiLevelType w:val="hybridMultilevel"/>
    <w:tmpl w:val="48ECDD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7C6CAB"/>
    <w:multiLevelType w:val="hybridMultilevel"/>
    <w:tmpl w:val="5A1071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1C7129"/>
    <w:multiLevelType w:val="hybridMultilevel"/>
    <w:tmpl w:val="B8541A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6016FE"/>
    <w:multiLevelType w:val="hybridMultilevel"/>
    <w:tmpl w:val="A86012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5465B"/>
    <w:multiLevelType w:val="hybridMultilevel"/>
    <w:tmpl w:val="FA94C44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920445"/>
    <w:multiLevelType w:val="hybridMultilevel"/>
    <w:tmpl w:val="267CCB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EB1C50"/>
    <w:multiLevelType w:val="hybridMultilevel"/>
    <w:tmpl w:val="A446B73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713D7"/>
    <w:multiLevelType w:val="hybridMultilevel"/>
    <w:tmpl w:val="956AA3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B967E3"/>
    <w:multiLevelType w:val="hybridMultilevel"/>
    <w:tmpl w:val="D52801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7F6D61"/>
    <w:multiLevelType w:val="hybridMultilevel"/>
    <w:tmpl w:val="2CDC428E"/>
    <w:lvl w:ilvl="0" w:tplc="0748C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4300C6"/>
    <w:multiLevelType w:val="hybridMultilevel"/>
    <w:tmpl w:val="E826C12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2126E"/>
    <w:multiLevelType w:val="hybridMultilevel"/>
    <w:tmpl w:val="9EE070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E71572"/>
    <w:multiLevelType w:val="hybridMultilevel"/>
    <w:tmpl w:val="764CE1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F4376"/>
    <w:multiLevelType w:val="hybridMultilevel"/>
    <w:tmpl w:val="D4F69D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3541C8"/>
    <w:multiLevelType w:val="hybridMultilevel"/>
    <w:tmpl w:val="2740282E"/>
    <w:lvl w:ilvl="0" w:tplc="F16EC7EC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8160C65"/>
    <w:multiLevelType w:val="hybridMultilevel"/>
    <w:tmpl w:val="2D22EB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7E5E5F"/>
    <w:multiLevelType w:val="hybridMultilevel"/>
    <w:tmpl w:val="379A70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14B0A"/>
    <w:multiLevelType w:val="hybridMultilevel"/>
    <w:tmpl w:val="2BB2AD5A"/>
    <w:lvl w:ilvl="0" w:tplc="AFF834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A02EF6"/>
    <w:multiLevelType w:val="multilevel"/>
    <w:tmpl w:val="7F381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2F15BB4"/>
    <w:multiLevelType w:val="hybridMultilevel"/>
    <w:tmpl w:val="84DEC3BE"/>
    <w:lvl w:ilvl="0" w:tplc="E8C80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64B19"/>
    <w:multiLevelType w:val="hybridMultilevel"/>
    <w:tmpl w:val="D8A004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733114">
    <w:abstractNumId w:val="0"/>
  </w:num>
  <w:num w:numId="2" w16cid:durableId="564952794">
    <w:abstractNumId w:val="1"/>
  </w:num>
  <w:num w:numId="3" w16cid:durableId="1346010542">
    <w:abstractNumId w:val="2"/>
  </w:num>
  <w:num w:numId="4" w16cid:durableId="1742673092">
    <w:abstractNumId w:val="3"/>
  </w:num>
  <w:num w:numId="5" w16cid:durableId="768476290">
    <w:abstractNumId w:val="4"/>
  </w:num>
  <w:num w:numId="6" w16cid:durableId="1898588610">
    <w:abstractNumId w:val="5"/>
  </w:num>
  <w:num w:numId="7" w16cid:durableId="1100297809">
    <w:abstractNumId w:val="6"/>
  </w:num>
  <w:num w:numId="8" w16cid:durableId="1060983545">
    <w:abstractNumId w:val="7"/>
  </w:num>
  <w:num w:numId="9" w16cid:durableId="647175356">
    <w:abstractNumId w:val="8"/>
  </w:num>
  <w:num w:numId="10" w16cid:durableId="877619430">
    <w:abstractNumId w:val="9"/>
  </w:num>
  <w:num w:numId="11" w16cid:durableId="1202596939">
    <w:abstractNumId w:val="29"/>
  </w:num>
  <w:num w:numId="12" w16cid:durableId="1939561378">
    <w:abstractNumId w:val="17"/>
  </w:num>
  <w:num w:numId="13" w16cid:durableId="173343597">
    <w:abstractNumId w:val="15"/>
  </w:num>
  <w:num w:numId="14" w16cid:durableId="1330864516">
    <w:abstractNumId w:val="25"/>
  </w:num>
  <w:num w:numId="15" w16cid:durableId="1873640890">
    <w:abstractNumId w:val="28"/>
  </w:num>
  <w:num w:numId="16" w16cid:durableId="927927667">
    <w:abstractNumId w:val="10"/>
  </w:num>
  <w:num w:numId="17" w16cid:durableId="1187671910">
    <w:abstractNumId w:val="30"/>
  </w:num>
  <w:num w:numId="18" w16cid:durableId="1792941097">
    <w:abstractNumId w:val="20"/>
  </w:num>
  <w:num w:numId="19" w16cid:durableId="182865976">
    <w:abstractNumId w:val="18"/>
  </w:num>
  <w:num w:numId="20" w16cid:durableId="1558660976">
    <w:abstractNumId w:val="24"/>
  </w:num>
  <w:num w:numId="21" w16cid:durableId="732894735">
    <w:abstractNumId w:val="21"/>
  </w:num>
  <w:num w:numId="22" w16cid:durableId="644168332">
    <w:abstractNumId w:val="16"/>
  </w:num>
  <w:num w:numId="23" w16cid:durableId="1712731893">
    <w:abstractNumId w:val="11"/>
  </w:num>
  <w:num w:numId="24" w16cid:durableId="1953782441">
    <w:abstractNumId w:val="12"/>
  </w:num>
  <w:num w:numId="25" w16cid:durableId="332880314">
    <w:abstractNumId w:val="31"/>
  </w:num>
  <w:num w:numId="26" w16cid:durableId="1127116707">
    <w:abstractNumId w:val="27"/>
  </w:num>
  <w:num w:numId="27" w16cid:durableId="920218803">
    <w:abstractNumId w:val="22"/>
  </w:num>
  <w:num w:numId="28" w16cid:durableId="1325665202">
    <w:abstractNumId w:val="19"/>
  </w:num>
  <w:num w:numId="29" w16cid:durableId="723678066">
    <w:abstractNumId w:val="23"/>
  </w:num>
  <w:num w:numId="30" w16cid:durableId="1808693895">
    <w:abstractNumId w:val="14"/>
  </w:num>
  <w:num w:numId="31" w16cid:durableId="696275621">
    <w:abstractNumId w:val="13"/>
  </w:num>
  <w:num w:numId="32" w16cid:durableId="146488149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E1F8B"/>
    <w:rsid w:val="0010462B"/>
    <w:rsid w:val="00140CC1"/>
    <w:rsid w:val="00161985"/>
    <w:rsid w:val="00190314"/>
    <w:rsid w:val="001E301F"/>
    <w:rsid w:val="00212D5C"/>
    <w:rsid w:val="002475C9"/>
    <w:rsid w:val="002570A7"/>
    <w:rsid w:val="002A1A37"/>
    <w:rsid w:val="002F0AA8"/>
    <w:rsid w:val="002F4C95"/>
    <w:rsid w:val="003031BE"/>
    <w:rsid w:val="003106B2"/>
    <w:rsid w:val="00384993"/>
    <w:rsid w:val="003D5A95"/>
    <w:rsid w:val="00434822"/>
    <w:rsid w:val="00475CD8"/>
    <w:rsid w:val="004F5ED1"/>
    <w:rsid w:val="00575314"/>
    <w:rsid w:val="0058324A"/>
    <w:rsid w:val="00590D2C"/>
    <w:rsid w:val="005B202C"/>
    <w:rsid w:val="00602E04"/>
    <w:rsid w:val="00617EC2"/>
    <w:rsid w:val="0064776E"/>
    <w:rsid w:val="00647BE2"/>
    <w:rsid w:val="006863C1"/>
    <w:rsid w:val="006B2B1A"/>
    <w:rsid w:val="006B7AD9"/>
    <w:rsid w:val="007062C1"/>
    <w:rsid w:val="007352BB"/>
    <w:rsid w:val="0075013B"/>
    <w:rsid w:val="00777AF9"/>
    <w:rsid w:val="007A6E98"/>
    <w:rsid w:val="007D2B65"/>
    <w:rsid w:val="0080101F"/>
    <w:rsid w:val="0082164A"/>
    <w:rsid w:val="0086191B"/>
    <w:rsid w:val="0096480D"/>
    <w:rsid w:val="00A00DC1"/>
    <w:rsid w:val="00AA44EC"/>
    <w:rsid w:val="00B325D3"/>
    <w:rsid w:val="00B645D1"/>
    <w:rsid w:val="00B73918"/>
    <w:rsid w:val="00BA5BFA"/>
    <w:rsid w:val="00BD3D2D"/>
    <w:rsid w:val="00BD7BB9"/>
    <w:rsid w:val="00C201F4"/>
    <w:rsid w:val="00C23E55"/>
    <w:rsid w:val="00C24295"/>
    <w:rsid w:val="00C37B68"/>
    <w:rsid w:val="00C448C2"/>
    <w:rsid w:val="00C81422"/>
    <w:rsid w:val="00CA582E"/>
    <w:rsid w:val="00CB24DD"/>
    <w:rsid w:val="00CC12D5"/>
    <w:rsid w:val="00CE0B14"/>
    <w:rsid w:val="00D170F6"/>
    <w:rsid w:val="00D30EB7"/>
    <w:rsid w:val="00D4291B"/>
    <w:rsid w:val="00DC1364"/>
    <w:rsid w:val="00E22A63"/>
    <w:rsid w:val="00E37109"/>
    <w:rsid w:val="00E43E18"/>
    <w:rsid w:val="00E46C0B"/>
    <w:rsid w:val="00E67F12"/>
    <w:rsid w:val="00E848BF"/>
    <w:rsid w:val="00E87C4F"/>
    <w:rsid w:val="00EB463B"/>
    <w:rsid w:val="00EC52E7"/>
    <w:rsid w:val="00ED2E08"/>
    <w:rsid w:val="00F9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4515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35976"/>
    <w:pPr>
      <w:suppressAutoHyphens/>
      <w:spacing w:after="0" w:line="240" w:lineRule="auto"/>
    </w:pPr>
    <w:rPr>
      <w:rFonts w:ascii="Times New Roman" w:eastAsia="Times New Roman" w:hAnsi="Times New Roman" w:cs="Times New Roman"/>
      <w:szCs w:val="20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5976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val="es-MX" w:eastAsia="en-US"/>
    </w:rPr>
  </w:style>
  <w:style w:type="paragraph" w:styleId="Encabezado">
    <w:name w:val="header"/>
    <w:basedOn w:val="Normal"/>
    <w:link w:val="EncabezadoCar"/>
    <w:uiPriority w:val="99"/>
    <w:unhideWhenUsed/>
    <w:rsid w:val="000359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5976"/>
    <w:rPr>
      <w:rFonts w:ascii="Times New Roman" w:eastAsia="Times New Roman" w:hAnsi="Times New Roman" w:cs="Times New Roman"/>
      <w:szCs w:val="20"/>
      <w:lang w:val="en-US" w:eastAsia="ar-SA"/>
    </w:rPr>
  </w:style>
  <w:style w:type="paragraph" w:styleId="Piedepgina">
    <w:name w:val="footer"/>
    <w:basedOn w:val="Normal"/>
    <w:link w:val="PiedepginaCar"/>
    <w:uiPriority w:val="99"/>
    <w:unhideWhenUsed/>
    <w:rsid w:val="000359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976"/>
    <w:rPr>
      <w:rFonts w:ascii="Times New Roman" w:eastAsia="Times New Roman" w:hAnsi="Times New Roman" w:cs="Times New Roman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25FD459FCF7346A52467C89FBB4D7A" ma:contentTypeVersion="8" ma:contentTypeDescription="Crear nuevo documento." ma:contentTypeScope="" ma:versionID="1ba8c5702aeb90741a7e2073fb93a0d2">
  <xsd:schema xmlns:xsd="http://www.w3.org/2001/XMLSchema" xmlns:xs="http://www.w3.org/2001/XMLSchema" xmlns:p="http://schemas.microsoft.com/office/2006/metadata/properties" xmlns:ns2="e5e02114-86bb-40ab-b60f-61af44f7f824" xmlns:ns3="a8b811ab-04aa-48a4-916a-5106a12a632f" targetNamespace="http://schemas.microsoft.com/office/2006/metadata/properties" ma:root="true" ma:fieldsID="d9ebc17294de61b46959a9193db287db" ns2:_="" ns3:_="">
    <xsd:import namespace="e5e02114-86bb-40ab-b60f-61af44f7f824"/>
    <xsd:import namespace="a8b811ab-04aa-48a4-916a-5106a12a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02114-86bb-40ab-b60f-61af44f7f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811ab-04aa-48a4-916a-5106a12a632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4de1f1-732a-4294-9cf8-b51b65a73010}" ma:internalName="TaxCatchAll" ma:showField="CatchAllData" ma:web="a8b811ab-04aa-48a4-916a-5106a12a6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02114-86bb-40ab-b60f-61af44f7f824">
      <Terms xmlns="http://schemas.microsoft.com/office/infopath/2007/PartnerControls"/>
    </lcf76f155ced4ddcb4097134ff3c332f>
    <TaxCatchAll xmlns="a8b811ab-04aa-48a4-916a-5106a12a632f" xsi:nil="true"/>
  </documentManagement>
</p:properties>
</file>

<file path=customXml/itemProps1.xml><?xml version="1.0" encoding="utf-8"?>
<ds:datastoreItem xmlns:ds="http://schemas.openxmlformats.org/officeDocument/2006/customXml" ds:itemID="{72089709-92D4-45EB-8D9F-C3B3BB91F252}"/>
</file>

<file path=customXml/itemProps2.xml><?xml version="1.0" encoding="utf-8"?>
<ds:datastoreItem xmlns:ds="http://schemas.openxmlformats.org/officeDocument/2006/customXml" ds:itemID="{2D6DC499-AB84-417C-9B14-2E5DAE20C882}"/>
</file>

<file path=customXml/itemProps3.xml><?xml version="1.0" encoding="utf-8"?>
<ds:datastoreItem xmlns:ds="http://schemas.openxmlformats.org/officeDocument/2006/customXml" ds:itemID="{B520D47D-27E0-427B-89E1-7E896FB658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546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Lizbeth</dc:creator>
  <cp:lastModifiedBy>DAVID MADRID RIVERA HECTOR</cp:lastModifiedBy>
  <cp:revision>9</cp:revision>
  <dcterms:created xsi:type="dcterms:W3CDTF">2023-03-11T20:49:00Z</dcterms:created>
  <dcterms:modified xsi:type="dcterms:W3CDTF">2023-03-29T00:52:00Z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0x010100DE25FD459FCF7346A52467C89FBB4D7A</vt:lpwstr>
  </property>
</Properties>
</file>